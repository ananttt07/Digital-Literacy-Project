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CEDA" w14:textId="6B39F61C" w:rsidR="00061BB1" w:rsidRDefault="008F0B3D">
      <w:r>
        <w:rPr>
          <w:noProof/>
        </w:rPr>
        <w:drawing>
          <wp:inline distT="0" distB="0" distL="0" distR="0" wp14:anchorId="29A38835" wp14:editId="06A0911B">
            <wp:extent cx="6858000" cy="9144000"/>
            <wp:effectExtent l="0" t="0" r="0" b="0"/>
            <wp:docPr id="846504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4414" name="Picture 8465044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7504" w14:textId="1968307C" w:rsidR="00A9204E" w:rsidRDefault="009F29D1">
      <w:r>
        <w:rPr>
          <w:noProof/>
        </w:rPr>
        <w:lastRenderedPageBreak/>
        <w:drawing>
          <wp:inline distT="0" distB="0" distL="0" distR="0" wp14:anchorId="15312F0B" wp14:editId="231AD1C4">
            <wp:extent cx="7047865" cy="9281160"/>
            <wp:effectExtent l="0" t="0" r="635" b="0"/>
            <wp:docPr id="117664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46179" name="Picture 11766461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233" cy="930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D07B" w14:textId="31F1DEB3" w:rsidR="009F29D1" w:rsidRDefault="009F29D1">
      <w:r>
        <w:rPr>
          <w:noProof/>
        </w:rPr>
        <w:lastRenderedPageBreak/>
        <w:drawing>
          <wp:inline distT="0" distB="0" distL="0" distR="0" wp14:anchorId="26F9539E" wp14:editId="043DD403">
            <wp:extent cx="7063740" cy="9311640"/>
            <wp:effectExtent l="0" t="0" r="3810" b="3810"/>
            <wp:docPr id="645448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48397" name="Picture 6454483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CF71" w14:textId="241838E5" w:rsidR="009F29D1" w:rsidRDefault="009F29D1">
      <w:r>
        <w:rPr>
          <w:noProof/>
        </w:rPr>
        <w:lastRenderedPageBreak/>
        <w:drawing>
          <wp:inline distT="0" distB="0" distL="0" distR="0" wp14:anchorId="504B7757" wp14:editId="02FC9728">
            <wp:extent cx="6965315" cy="9319260"/>
            <wp:effectExtent l="0" t="0" r="6985" b="0"/>
            <wp:docPr id="1450128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8144" name="Picture 1450128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7322" cy="9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9D1" w:rsidSect="009F29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78216419">
    <w:abstractNumId w:val="19"/>
  </w:num>
  <w:num w:numId="2" w16cid:durableId="1195656517">
    <w:abstractNumId w:val="12"/>
  </w:num>
  <w:num w:numId="3" w16cid:durableId="990907447">
    <w:abstractNumId w:val="10"/>
  </w:num>
  <w:num w:numId="4" w16cid:durableId="910042789">
    <w:abstractNumId w:val="21"/>
  </w:num>
  <w:num w:numId="5" w16cid:durableId="900483076">
    <w:abstractNumId w:val="13"/>
  </w:num>
  <w:num w:numId="6" w16cid:durableId="315765031">
    <w:abstractNumId w:val="16"/>
  </w:num>
  <w:num w:numId="7" w16cid:durableId="1764036955">
    <w:abstractNumId w:val="18"/>
  </w:num>
  <w:num w:numId="8" w16cid:durableId="399208170">
    <w:abstractNumId w:val="9"/>
  </w:num>
  <w:num w:numId="9" w16cid:durableId="132257417">
    <w:abstractNumId w:val="7"/>
  </w:num>
  <w:num w:numId="10" w16cid:durableId="913852570">
    <w:abstractNumId w:val="6"/>
  </w:num>
  <w:num w:numId="11" w16cid:durableId="1052115537">
    <w:abstractNumId w:val="5"/>
  </w:num>
  <w:num w:numId="12" w16cid:durableId="2146198378">
    <w:abstractNumId w:val="4"/>
  </w:num>
  <w:num w:numId="13" w16cid:durableId="2077311826">
    <w:abstractNumId w:val="8"/>
  </w:num>
  <w:num w:numId="14" w16cid:durableId="413401705">
    <w:abstractNumId w:val="3"/>
  </w:num>
  <w:num w:numId="15" w16cid:durableId="1025206879">
    <w:abstractNumId w:val="2"/>
  </w:num>
  <w:num w:numId="16" w16cid:durableId="842279890">
    <w:abstractNumId w:val="1"/>
  </w:num>
  <w:num w:numId="17" w16cid:durableId="42825652">
    <w:abstractNumId w:val="0"/>
  </w:num>
  <w:num w:numId="18" w16cid:durableId="1624844363">
    <w:abstractNumId w:val="14"/>
  </w:num>
  <w:num w:numId="19" w16cid:durableId="667631543">
    <w:abstractNumId w:val="15"/>
  </w:num>
  <w:num w:numId="20" w16cid:durableId="2143842982">
    <w:abstractNumId w:val="20"/>
  </w:num>
  <w:num w:numId="21" w16cid:durableId="957446680">
    <w:abstractNumId w:val="17"/>
  </w:num>
  <w:num w:numId="22" w16cid:durableId="1144203331">
    <w:abstractNumId w:val="11"/>
  </w:num>
  <w:num w:numId="23" w16cid:durableId="5349989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D1"/>
    <w:rsid w:val="00061BB1"/>
    <w:rsid w:val="00263FFF"/>
    <w:rsid w:val="00645252"/>
    <w:rsid w:val="006D3D74"/>
    <w:rsid w:val="0083569A"/>
    <w:rsid w:val="008F0B3D"/>
    <w:rsid w:val="009F29D1"/>
    <w:rsid w:val="00A9204E"/>
    <w:rsid w:val="00EA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BE56"/>
  <w15:chartTrackingRefBased/>
  <w15:docId w15:val="{9F6D989C-95F4-446B-A1C2-A5D51431A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nt\AppData\Local\Microsoft\Office\16.0\DTS\en-IN%7b153EB2B7-D365-4C63-9E08-C87D4F2717B1%7d\%7bDFA84952-3D81-4DE4-83BB-C5635D070C16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D1B6AE-32B9-48B6-9457-B58D686C0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{DFA84952-3D81-4DE4-83BB-C5635D070C16}TF2de6fc23-48e8-448b-960e-1bdc6e9248ab4ef8d1ac_win32-7424dd8ab5ea</Template>
  <TotalTime>16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Singh</dc:creator>
  <cp:keywords/>
  <dc:description/>
  <cp:lastModifiedBy>I N F I N I T Y</cp:lastModifiedBy>
  <cp:revision>4</cp:revision>
  <dcterms:created xsi:type="dcterms:W3CDTF">2026-03-30T19:00:00Z</dcterms:created>
  <dcterms:modified xsi:type="dcterms:W3CDTF">2026-03-30T19:16:00Z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